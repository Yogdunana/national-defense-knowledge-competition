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E5CA5F4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国防知识竞赛完整题库</w:t>
      </w:r>
      <w:bookmarkEnd w:id="0"/>
    </w:p>
    <w:p w14:paraId="70C0DD08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赛题取材规则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第一环节</w:t>
      </w:r>
      <w:r>
        <w:rPr>
          <w:rFonts w:hint="eastAsia" w:ascii="Arial" w:hAnsi="Arial" w:cs="Arial"/>
          <w:lang w:eastAsia="zh-CN"/>
        </w:rPr>
        <w:t xml:space="preserve"> </w:t>
      </w:r>
      <w:r>
        <w:rPr>
          <w:rFonts w:ascii="Arial" w:hAnsi="Arial" w:eastAsia="等线" w:cs="Arial"/>
        </w:rPr>
        <w:t>同心协力</w:t>
      </w:r>
      <w:bookmarkStart w:id="1" w:name="_GoBack"/>
      <w:bookmarkEnd w:id="1"/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必答题 5 道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抢答题 </w:t>
      </w:r>
      <w:r>
        <w:rPr>
          <w:rFonts w:ascii="Arial" w:hAnsi="Arial" w:eastAsia="等线" w:cs="Arial"/>
          <w:lang w:val="ru-RU"/>
        </w:rPr>
        <w:t>20</w:t>
      </w:r>
      <w:r>
        <w:rPr>
          <w:rFonts w:ascii="Arial" w:hAnsi="Arial" w:eastAsia="等线" w:cs="Arial"/>
        </w:rPr>
        <w:t>道</w:t>
      </w:r>
    </w:p>
    <w:p w14:paraId="297BCDC4">
      <w:pPr>
        <w:spacing w:before="120" w:after="120" w:line="288" w:lineRule="auto"/>
        <w:rPr>
          <w:rFonts w:hint="eastAsia"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lang w:eastAsia="zh-CN"/>
        </w:rPr>
        <w:t>必答题环节各队轮流作答，答对加分，答错不扣分；</w:t>
      </w:r>
    </w:p>
    <w:p w14:paraId="3387ADAB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抢答题环节需听从口令进行抢答，答对加分答，错扣分。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第二环节</w:t>
      </w:r>
      <w:r>
        <w:rPr>
          <w:rFonts w:hint="eastAsia" w:ascii="Arial" w:hAnsi="Arial" w:cs="Arial"/>
          <w:lang w:eastAsia="zh-CN"/>
        </w:rPr>
        <w:t xml:space="preserve"> </w:t>
      </w:r>
      <w:r>
        <w:rPr>
          <w:rFonts w:ascii="Arial" w:hAnsi="Arial" w:eastAsia="等线" w:cs="Arial"/>
        </w:rPr>
        <w:t>突围淘汰赛：</w:t>
      </w:r>
    </w:p>
    <w:p w14:paraId="1E7B2C10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8 组</w:t>
      </w:r>
      <w:r>
        <w:rPr>
          <w:rFonts w:hint="eastAsia" w:ascii="Arial" w:hAnsi="Arial" w:eastAsia="等线" w:cs="Arial"/>
          <w:lang w:eastAsia="zh-CN"/>
        </w:rPr>
        <w:t>队伍</w:t>
      </w:r>
      <w:r>
        <w:rPr>
          <w:rFonts w:ascii="Arial" w:hAnsi="Arial" w:eastAsia="等线" w:cs="Arial"/>
        </w:rPr>
        <w:t>分为 4 组两两 PK，每组抢答题 5 道</w:t>
      </w:r>
      <w:r>
        <w:rPr>
          <w:rFonts w:hint="eastAsia" w:ascii="Arial" w:hAnsi="Arial" w:cs="Arial"/>
          <w:lang w:eastAsia="zh-CN"/>
        </w:rPr>
        <w:t>，</w:t>
      </w:r>
      <w:r>
        <w:rPr>
          <w:rFonts w:ascii="Arial" w:hAnsi="Arial" w:eastAsia="等线" w:cs="Arial"/>
        </w:rPr>
        <w:t>每组胜者晋级半决赛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cs="Arial"/>
          <w:lang w:eastAsia="zh-CN"/>
        </w:rPr>
        <w:t xml:space="preserve">第三环节 </w:t>
      </w:r>
      <w:r>
        <w:rPr>
          <w:rFonts w:ascii="Arial" w:hAnsi="Arial" w:eastAsia="等线" w:cs="Arial"/>
        </w:rPr>
        <w:t>半决赛：5 道抢答题</w:t>
      </w:r>
    </w:p>
    <w:p w14:paraId="0357544A">
      <w:pPr>
        <w:spacing w:before="120" w:after="120" w:line="288" w:lineRule="auto"/>
        <w:rPr>
          <w:rFonts w:hint="eastAsia"/>
        </w:rPr>
      </w:pPr>
      <w:r>
        <w:rPr>
          <w:rFonts w:hint="eastAsia" w:ascii="Arial" w:hAnsi="Arial" w:cs="Arial"/>
          <w:lang w:eastAsia="zh-CN"/>
        </w:rPr>
        <w:t>第四环节 决赛：</w:t>
      </w:r>
      <w:r>
        <w:rPr>
          <w:rFonts w:ascii="Arial" w:hAnsi="Arial" w:eastAsia="等线" w:cs="Arial"/>
        </w:rPr>
        <w:t>5 道抢答题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cs="Arial"/>
          <w:lang w:eastAsia="zh-CN"/>
        </w:rPr>
        <w:t>第五环节：</w:t>
      </w:r>
      <w:r>
        <w:rPr>
          <w:rFonts w:ascii="Arial" w:hAnsi="Arial" w:eastAsia="等线" w:cs="Arial"/>
          <w:b w:val="0"/>
          <w:bCs w:val="0"/>
        </w:rPr>
        <w:t>锦上添花（平局加赛轮）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说明：所有题目均为单选题，题目、选项、标准答案分开排版，方便现场主持使用。</w:t>
      </w:r>
    </w:p>
    <w:p w14:paraId="4973C7A3">
      <w:pPr>
        <w:spacing w:before="120" w:after="120" w:line="288" w:lineRule="auto"/>
        <w:rPr>
          <w:rFonts w:ascii="Arial" w:hAnsi="Arial" w:eastAsia="等线" w:cs="Arial"/>
        </w:rPr>
      </w:pPr>
    </w:p>
    <w:p w14:paraId="11A89407">
      <w:pPr>
        <w:spacing w:before="120" w:after="120" w:line="288" w:lineRule="auto"/>
        <w:rPr>
          <w:rFonts w:hint="eastAsia" w:ascii="Arial" w:hAnsi="Arial" w:eastAsia="等线" w:cs="Arial"/>
          <w:b/>
          <w:bCs/>
          <w:sz w:val="32"/>
          <w:szCs w:val="32"/>
          <w:lang w:eastAsia="zh-CN"/>
        </w:rPr>
      </w:pPr>
      <w:r>
        <w:rPr>
          <w:rFonts w:hint="eastAsia" w:ascii="Arial" w:hAnsi="Arial" w:eastAsia="等线" w:cs="Arial"/>
          <w:b/>
          <w:bCs/>
          <w:sz w:val="32"/>
          <w:szCs w:val="32"/>
        </w:rPr>
        <w:t>第一环节：</w:t>
      </w:r>
      <w:r>
        <w:rPr>
          <w:rFonts w:hint="eastAsia" w:ascii="Arial" w:hAnsi="Arial" w:eastAsia="等线" w:cs="Arial"/>
          <w:b/>
          <w:bCs/>
          <w:sz w:val="32"/>
          <w:szCs w:val="32"/>
          <w:lang w:eastAsia="zh-CN"/>
        </w:rPr>
        <w:t>同心协力</w:t>
      </w:r>
    </w:p>
    <w:p w14:paraId="674C786C">
      <w:pPr>
        <w:spacing w:before="120" w:after="120" w:line="288" w:lineRule="auto"/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</w:pP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小节1:必答题</w:t>
      </w:r>
    </w:p>
    <w:p w14:paraId="7878DF6E">
      <w:pPr>
        <w:spacing w:before="120" w:after="120" w:line="288" w:lineRule="auto"/>
        <w:rPr>
          <w:rFonts w:hint="default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4"/>
          <w:szCs w:val="24"/>
          <w:lang w:eastAsia="zh-CN"/>
        </w:rPr>
        <w:t>共5题，每题10分，答对加分，答错不扣分</w:t>
      </w:r>
      <w:r>
        <w:rPr>
          <w:rFonts w:hint="eastAsia" w:ascii="Arial" w:hAnsi="Arial" w:cs="Arial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>违规者扣10分</w:t>
      </w:r>
    </w:p>
    <w:p w14:paraId="0B437F4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1.第一次国共合作破裂开始的标志是？（）</w:t>
      </w:r>
    </w:p>
    <w:p w14:paraId="37776DA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A.中山舰事件</w:t>
      </w:r>
    </w:p>
    <w:p w14:paraId="7BB5D6A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B.四一二政变</w:t>
      </w:r>
    </w:p>
    <w:p w14:paraId="09F9FAE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C.马日事变</w:t>
      </w:r>
    </w:p>
    <w:p w14:paraId="561C199B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D.七一五政变</w:t>
      </w:r>
    </w:p>
    <w:p w14:paraId="0F0F4267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57731CE5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2.新中国首任空军司令员是？（）</w:t>
      </w:r>
    </w:p>
    <w:p w14:paraId="76284ED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A.王海</w:t>
      </w:r>
    </w:p>
    <w:p w14:paraId="03664DA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B.萧劲光</w:t>
      </w:r>
    </w:p>
    <w:p w14:paraId="06BEB427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C.刘亚楼</w:t>
      </w:r>
    </w:p>
    <w:p w14:paraId="5D11E88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D.张廷发</w:t>
      </w:r>
    </w:p>
    <w:p w14:paraId="13124AE7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答案：C</w:t>
      </w:r>
    </w:p>
    <w:p w14:paraId="3FD03AD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3.戊戌变法运动最突出的历史功绩是？（）</w:t>
      </w:r>
    </w:p>
    <w:p w14:paraId="326D0E9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A.挽救民族危亡</w:t>
      </w:r>
    </w:p>
    <w:p w14:paraId="1CD46B5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B.推动政治改革</w:t>
      </w:r>
    </w:p>
    <w:p w14:paraId="1C2728A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C.发展社会经济</w:t>
      </w:r>
    </w:p>
    <w:p w14:paraId="254F30B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D.促进思想启蒙</w:t>
      </w:r>
    </w:p>
    <w:p w14:paraId="6A0B953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答案：D</w:t>
      </w:r>
    </w:p>
    <w:p w14:paraId="59696C6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4.我国战略物资储备的要求不包括？（）</w:t>
      </w:r>
    </w:p>
    <w:p w14:paraId="3C706F1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A.规模适度</w:t>
      </w:r>
    </w:p>
    <w:p w14:paraId="40622CE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B.长期保存</w:t>
      </w:r>
    </w:p>
    <w:p w14:paraId="1162781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C.储存安全</w:t>
      </w:r>
    </w:p>
    <w:p w14:paraId="09A4A9E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D.定期更换</w:t>
      </w:r>
    </w:p>
    <w:p w14:paraId="0D15A25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12026EC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5.我国国防的鲜明特征是？（）</w:t>
      </w:r>
    </w:p>
    <w:p w14:paraId="02617DF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A.坚决捍卫国家主权安全</w:t>
      </w:r>
    </w:p>
    <w:p w14:paraId="712A889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B.永不称霸、永不扩张、永不谋求势力范围</w:t>
      </w:r>
    </w:p>
    <w:p w14:paraId="07C68EC8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C.贯彻积极防御战略</w:t>
      </w:r>
    </w:p>
    <w:p w14:paraId="6760402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D.坚持中国特色强军之路</w:t>
      </w:r>
    </w:p>
    <w:p w14:paraId="728B276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20D31A22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6FFED7B5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  <w:sz w:val="28"/>
          <w:szCs w:val="28"/>
        </w:rPr>
        <w:t>小节 2：抢答题</w:t>
      </w:r>
    </w:p>
    <w:p w14:paraId="394F6B3E">
      <w:pPr>
        <w:spacing w:before="120" w:after="120" w:line="288" w:lineRule="auto"/>
        <w:rPr>
          <w:rFonts w:hint="default" w:ascii="Arial" w:hAnsi="Arial" w:eastAsia="等线" w:cs="Arial"/>
          <w:sz w:val="24"/>
          <w:szCs w:val="24"/>
        </w:rPr>
      </w:pPr>
      <w:r>
        <w:rPr>
          <w:rFonts w:hint="default" w:ascii="Arial" w:hAnsi="Arial" w:eastAsia="等线" w:cs="Arial"/>
          <w:sz w:val="24"/>
          <w:szCs w:val="24"/>
        </w:rPr>
        <w:t>抢答题20道，听从指令进行抢答，犯规队伍取消该题回答资格，三秒内给出答案，回答正确加10分，答错扣10分。</w:t>
      </w:r>
    </w:p>
    <w:p w14:paraId="40D441B7">
      <w:pPr>
        <w:spacing w:before="120" w:after="120" w:line="288" w:lineRule="auto"/>
        <w:rPr>
          <w:rFonts w:hint="eastAsia" w:ascii="Arial" w:hAnsi="Arial" w:eastAsia="等线" w:cs="Arial"/>
          <w:sz w:val="24"/>
          <w:szCs w:val="24"/>
          <w:lang w:eastAsia="zh-CN"/>
        </w:rPr>
      </w:pPr>
      <w:r>
        <w:rPr>
          <w:rFonts w:hint="eastAsia" w:ascii="Arial" w:hAnsi="Arial" w:eastAsia="等线" w:cs="Arial"/>
          <w:sz w:val="24"/>
          <w:szCs w:val="24"/>
          <w:lang w:eastAsia="zh-CN"/>
        </w:rPr>
        <w:t>本环节结束后，积分前八名的连队晋级下一轮。如出现平分，则进入加赛环节，决出1至8名。</w:t>
      </w:r>
    </w:p>
    <w:p w14:paraId="5F72D269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1</w:t>
      </w:r>
      <w:r>
        <w:rPr>
          <w:rFonts w:hint="eastAsia" w:ascii="Arial" w:hAnsi="Arial" w:eastAsia="等线" w:cs="Arial"/>
        </w:rPr>
        <w:t>.人民军队“三个不相信”英雄宣言不包括？（）</w:t>
      </w:r>
    </w:p>
    <w:p w14:paraId="52FEF11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A.不相信有完不成的任务</w:t>
      </w:r>
    </w:p>
    <w:p w14:paraId="1972FAB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B.不相信有克服不了的困难</w:t>
      </w:r>
    </w:p>
    <w:p w14:paraId="6B09C4C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C.不相信有战胜不了的敌人</w:t>
      </w:r>
    </w:p>
    <w:p w14:paraId="70CFE9C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D.不相信有实现不了的使命</w:t>
      </w:r>
    </w:p>
    <w:p w14:paraId="73475F8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答案：D</w:t>
      </w:r>
    </w:p>
    <w:p w14:paraId="1429F80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2</w:t>
      </w:r>
      <w:r>
        <w:rPr>
          <w:rFonts w:hint="eastAsia" w:ascii="Arial" w:hAnsi="Arial" w:eastAsia="等线" w:cs="Arial"/>
        </w:rPr>
        <w:t>.军队文职人员因私出境的管理依据是？（）</w:t>
      </w:r>
    </w:p>
    <w:p w14:paraId="291DAB05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A.仅国家规定</w:t>
      </w:r>
    </w:p>
    <w:p w14:paraId="72369D4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B.仅中央军委规定</w:t>
      </w:r>
    </w:p>
    <w:p w14:paraId="343DA5E8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C.国家和军队有关规定</w:t>
      </w:r>
    </w:p>
    <w:p w14:paraId="3C1296C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D.聘用单位规定</w:t>
      </w:r>
    </w:p>
    <w:p w14:paraId="302E9CB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答案：C</w:t>
      </w:r>
    </w:p>
    <w:p w14:paraId="0740001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3</w:t>
      </w:r>
      <w:r>
        <w:rPr>
          <w:rFonts w:hint="eastAsia" w:ascii="Arial" w:hAnsi="Arial" w:eastAsia="等线" w:cs="Arial"/>
        </w:rPr>
        <w:t>.中国古代海防建设始于哪个朝代？（）</w:t>
      </w:r>
    </w:p>
    <w:p w14:paraId="3D4F33E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A.唐代</w:t>
      </w:r>
    </w:p>
    <w:p w14:paraId="22866FA5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B.宋代</w:t>
      </w:r>
    </w:p>
    <w:p w14:paraId="1A75E12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C.明代</w:t>
      </w:r>
    </w:p>
    <w:p w14:paraId="374BC207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D.清代</w:t>
      </w:r>
    </w:p>
    <w:p w14:paraId="705F621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答案：C</w:t>
      </w:r>
    </w:p>
    <w:p w14:paraId="16437E4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4</w:t>
      </w:r>
      <w:r>
        <w:rPr>
          <w:rFonts w:hint="eastAsia" w:ascii="Arial" w:hAnsi="Arial" w:eastAsia="等线" w:cs="Arial"/>
        </w:rPr>
        <w:t>.当今维护国家安全的保底手段是？（）</w:t>
      </w:r>
    </w:p>
    <w:p w14:paraId="3651176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A.政治手段</w:t>
      </w:r>
    </w:p>
    <w:p w14:paraId="5FFAC20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B.军事手段</w:t>
      </w:r>
    </w:p>
    <w:p w14:paraId="31F3301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C.经济手段</w:t>
      </w:r>
    </w:p>
    <w:p w14:paraId="59887AC8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D.外交手段</w:t>
      </w:r>
    </w:p>
    <w:p w14:paraId="63DB2CB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6A501F95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5</w:t>
      </w:r>
      <w:r>
        <w:rPr>
          <w:rFonts w:hint="eastAsia" w:ascii="Arial" w:hAnsi="Arial" w:eastAsia="等线" w:cs="Arial"/>
        </w:rPr>
        <w:t>.我国国防教育日宣传的核心对象是？（）</w:t>
      </w:r>
    </w:p>
    <w:p w14:paraId="1ED8779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A.党政机关干部</w:t>
      </w:r>
    </w:p>
    <w:p w14:paraId="716FA06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B.青少年学生</w:t>
      </w:r>
    </w:p>
    <w:p w14:paraId="6268BDF8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C.现役军人</w:t>
      </w:r>
    </w:p>
    <w:p w14:paraId="674CC25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D.社会群众</w:t>
      </w:r>
    </w:p>
    <w:p w14:paraId="06C9398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70B0144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6</w:t>
      </w:r>
      <w:r>
        <w:rPr>
          <w:rFonts w:hint="eastAsia" w:ascii="Arial" w:hAnsi="Arial" w:eastAsia="等线" w:cs="Arial"/>
        </w:rPr>
        <w:t>.现代战争的核心战斗力是？（）</w:t>
      </w:r>
    </w:p>
    <w:p w14:paraId="2E05EE4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A.人力</w:t>
      </w:r>
    </w:p>
    <w:p w14:paraId="3492428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B.科技</w:t>
      </w:r>
    </w:p>
    <w:p w14:paraId="6A0E113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C.装备</w:t>
      </w:r>
    </w:p>
    <w:p w14:paraId="38B89B8B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D.后勤</w:t>
      </w:r>
    </w:p>
    <w:p w14:paraId="1D33EE6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6C4E97A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7</w:t>
      </w:r>
      <w:r>
        <w:rPr>
          <w:rFonts w:hint="eastAsia" w:ascii="Arial" w:hAnsi="Arial" w:eastAsia="等线" w:cs="Arial"/>
        </w:rPr>
        <w:t>.我国兵役制度的主体是？（）</w:t>
      </w:r>
    </w:p>
    <w:p w14:paraId="1E1CA328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A.志愿兵役制</w:t>
      </w:r>
    </w:p>
    <w:p w14:paraId="4BAC061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B.义务兵役制</w:t>
      </w:r>
    </w:p>
    <w:p w14:paraId="21721139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C.强制兵役制</w:t>
      </w:r>
    </w:p>
    <w:p w14:paraId="300B770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D.轮换兵役制</w:t>
      </w:r>
    </w:p>
    <w:p w14:paraId="42E1E75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答案：A</w:t>
      </w:r>
    </w:p>
    <w:p w14:paraId="6F73C28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8</w:t>
      </w:r>
      <w:r>
        <w:rPr>
          <w:rFonts w:hint="eastAsia" w:ascii="Arial" w:hAnsi="Arial" w:eastAsia="等线" w:cs="Arial"/>
        </w:rPr>
        <w:t>.国家安全的根本是？（）</w:t>
      </w:r>
    </w:p>
    <w:p w14:paraId="46F98B8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A.政治安全</w:t>
      </w:r>
    </w:p>
    <w:p w14:paraId="6E6BA58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B.国土安全</w:t>
      </w:r>
    </w:p>
    <w:p w14:paraId="32B9BE7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C.军事安全</w:t>
      </w:r>
    </w:p>
    <w:p w14:paraId="1ACD1C2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D.经济安全</w:t>
      </w:r>
    </w:p>
    <w:p w14:paraId="49BE934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答案：A</w:t>
      </w:r>
    </w:p>
    <w:p w14:paraId="2F242B8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9</w:t>
      </w:r>
      <w:r>
        <w:rPr>
          <w:rFonts w:hint="eastAsia" w:ascii="Arial" w:hAnsi="Arial" w:eastAsia="等线" w:cs="Arial"/>
        </w:rPr>
        <w:t>.新时代强军思想提出的强军之魂是？（）</w:t>
      </w:r>
    </w:p>
    <w:p w14:paraId="19A7EBF6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A.能打胜仗</w:t>
      </w:r>
    </w:p>
    <w:p w14:paraId="5A13FC2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B.听党指挥</w:t>
      </w:r>
    </w:p>
    <w:p w14:paraId="4BBC6DE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C.作风优良</w:t>
      </w:r>
    </w:p>
    <w:p w14:paraId="16D22B8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D.改革强军</w:t>
      </w:r>
    </w:p>
    <w:p w14:paraId="17DD0C1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1624FE8F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1</w:t>
      </w:r>
      <w:r>
        <w:rPr>
          <w:rFonts w:hint="eastAsia" w:ascii="Arial" w:hAnsi="Arial" w:eastAsia="等线" w:cs="Arial"/>
          <w:lang w:eastAsia="zh-CN"/>
        </w:rPr>
        <w:t>0</w:t>
      </w:r>
      <w:r>
        <w:rPr>
          <w:rFonts w:hint="eastAsia" w:ascii="Arial" w:hAnsi="Arial" w:eastAsia="等线" w:cs="Arial"/>
        </w:rPr>
        <w:t>.我国周边安全环境最主要的威胁来源是？（）</w:t>
      </w:r>
    </w:p>
    <w:p w14:paraId="24467CA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A.自然灾害</w:t>
      </w:r>
    </w:p>
    <w:p w14:paraId="3F280DA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B.地缘安全风险</w:t>
      </w:r>
    </w:p>
    <w:p w14:paraId="7EA1498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C.公共卫生事件</w:t>
      </w:r>
    </w:p>
    <w:p w14:paraId="0C8E121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D.经济危机</w:t>
      </w:r>
    </w:p>
    <w:p w14:paraId="4159AF30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答案：B</w:t>
      </w:r>
    </w:p>
    <w:p w14:paraId="150E27FE">
      <w:pPr>
        <w:numPr>
          <w:ilvl w:val="0"/>
          <w:numId w:val="1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国防的主体是？（） </w:t>
      </w:r>
    </w:p>
    <w:p w14:paraId="63E75596">
      <w:pPr>
        <w:numPr>
          <w:ilvl w:val="0"/>
          <w:numId w:val="2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军队</w:t>
      </w:r>
    </w:p>
    <w:p w14:paraId="415A696B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B. 国家</w:t>
      </w:r>
    </w:p>
    <w:p w14:paraId="18340C46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 C. 国防部</w:t>
      </w:r>
    </w:p>
    <w:p w14:paraId="7A2AD9C2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 D. 武装力量</w:t>
      </w:r>
    </w:p>
    <w:p w14:paraId="4B0DE7BD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答案：B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eastAsia="等线" w:cs="Arial"/>
        </w:rPr>
        <w:t>1</w:t>
      </w:r>
      <w:r>
        <w:rPr>
          <w:rFonts w:hint="eastAsia" w:ascii="Arial" w:hAnsi="Arial" w:eastAsia="等线" w:cs="Arial"/>
          <w:lang w:eastAsia="zh-CN"/>
        </w:rPr>
        <w:t>2</w:t>
      </w:r>
      <w:r>
        <w:rPr>
          <w:rFonts w:ascii="Arial" w:hAnsi="Arial" w:eastAsia="等线" w:cs="Arial"/>
        </w:rPr>
        <w:t>.我国实行的军事战略方针是？（）</w:t>
      </w:r>
    </w:p>
    <w:p w14:paraId="74B4403D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A. 打赢信息化战争</w:t>
      </w:r>
    </w:p>
    <w:p w14:paraId="3553265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B. 积极防御</w:t>
      </w:r>
    </w:p>
    <w:p w14:paraId="654F36C4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C. 积极进攻</w:t>
      </w:r>
    </w:p>
    <w:p w14:paraId="481ACEB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D. 建设信息化军队 </w:t>
      </w:r>
    </w:p>
    <w:p w14:paraId="635C92A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答案：B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eastAsia="等线" w:cs="Arial"/>
        </w:rPr>
        <w:t>1</w:t>
      </w:r>
      <w:r>
        <w:rPr>
          <w:rFonts w:hint="eastAsia" w:ascii="Arial" w:hAnsi="Arial" w:eastAsia="等线" w:cs="Arial"/>
          <w:lang w:eastAsia="zh-CN"/>
        </w:rPr>
        <w:t>3</w:t>
      </w:r>
      <w:r>
        <w:rPr>
          <w:rFonts w:ascii="Arial" w:hAnsi="Arial" w:eastAsia="等线" w:cs="Arial"/>
        </w:rPr>
        <w:t>.学校的国防教育是全民国防教育的？（）</w:t>
      </w:r>
    </w:p>
    <w:p w14:paraId="7917248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 A. 延伸 </w:t>
      </w:r>
    </w:p>
    <w:p w14:paraId="5D3C0095">
      <w:pPr>
        <w:numPr>
          <w:ilvl w:val="0"/>
          <w:numId w:val="3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基础 </w:t>
      </w:r>
    </w:p>
    <w:p w14:paraId="215C4B4B">
      <w:pPr>
        <w:numPr>
          <w:ilvl w:val="0"/>
          <w:numId w:val="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C. 补充</w:t>
      </w:r>
    </w:p>
    <w:p w14:paraId="2BB9F82F">
      <w:pPr>
        <w:numPr>
          <w:ilvl w:val="0"/>
          <w:numId w:val="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D. 拓展 </w:t>
      </w:r>
    </w:p>
    <w:p w14:paraId="691061A3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答案：B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eastAsia="等线" w:cs="Arial"/>
        </w:rPr>
        <w:t>1</w:t>
      </w:r>
      <w:r>
        <w:rPr>
          <w:rFonts w:hint="eastAsia" w:ascii="Arial" w:hAnsi="Arial" w:eastAsia="等线" w:cs="Arial"/>
          <w:lang w:eastAsia="zh-CN"/>
        </w:rPr>
        <w:t>4</w:t>
      </w:r>
      <w:r>
        <w:rPr>
          <w:rFonts w:ascii="Arial" w:hAnsi="Arial" w:eastAsia="等线" w:cs="Arial"/>
        </w:rPr>
        <w:t>.我国的海洋国土面积约为？（）</w:t>
      </w:r>
    </w:p>
    <w:p w14:paraId="5740869B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A.200 万平方公里 </w:t>
      </w:r>
    </w:p>
    <w:p w14:paraId="13B1D8DB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B.300 万平方公里 </w:t>
      </w:r>
    </w:p>
    <w:p w14:paraId="4DF17CFC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C.400 万平方公里</w:t>
      </w:r>
    </w:p>
    <w:p w14:paraId="07B2CFA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D.500 万平方公里 </w:t>
      </w:r>
    </w:p>
    <w:p w14:paraId="3944D721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答案：B</w:t>
      </w:r>
      <w:r>
        <w:rPr>
          <w:rFonts w:ascii="Arial" w:hAnsi="Arial" w:eastAsia="等线" w:cs="Arial"/>
        </w:rPr>
        <w:br w:type="textWrapping"/>
      </w:r>
      <w:r>
        <w:rPr>
          <w:rFonts w:hint="eastAsia" w:ascii="Arial" w:hAnsi="Arial" w:eastAsia="等线" w:cs="Arial"/>
          <w:lang w:eastAsia="zh-CN"/>
        </w:rPr>
        <w:t>15</w:t>
      </w:r>
      <w:r>
        <w:rPr>
          <w:rFonts w:ascii="Arial" w:hAnsi="Arial" w:eastAsia="等线" w:cs="Arial"/>
        </w:rPr>
        <w:t>.遵义会议召开于哪一年？（）</w:t>
      </w:r>
    </w:p>
    <w:p w14:paraId="274E10A2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A.1934 </w:t>
      </w:r>
    </w:p>
    <w:p w14:paraId="56F31E87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B.1935 </w:t>
      </w:r>
    </w:p>
    <w:p w14:paraId="1D3801C6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C.1936 </w:t>
      </w:r>
    </w:p>
    <w:p w14:paraId="3586F4BB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D.1937 </w:t>
      </w:r>
    </w:p>
    <w:p w14:paraId="48495BC5">
      <w:pPr>
        <w:numPr>
          <w:ilvl w:val="0"/>
          <w:numId w:val="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答案：B</w:t>
      </w:r>
    </w:p>
    <w:p w14:paraId="40D9004D">
      <w:pPr>
        <w:numPr>
          <w:ilvl w:val="0"/>
          <w:numId w:val="4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彝海结盟发生在红军哪一段行程？（） </w:t>
      </w:r>
    </w:p>
    <w:p w14:paraId="64B64EE2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lang w:eastAsia="zh-CN"/>
        </w:rPr>
        <w:t>A</w:t>
      </w:r>
      <w:r>
        <w:rPr>
          <w:rFonts w:hint="default" w:ascii="Arial" w:hAnsi="Arial" w:eastAsia="等线" w:cs="Arial"/>
          <w:lang w:val="en-US" w:eastAsia="zh-CN"/>
        </w:rPr>
        <w:t>.</w:t>
      </w:r>
      <w:r>
        <w:rPr>
          <w:rFonts w:ascii="Arial" w:hAnsi="Arial" w:eastAsia="等线" w:cs="Arial"/>
        </w:rPr>
        <w:t xml:space="preserve">巧渡金沙江之后，强渡大渡河之前 </w:t>
      </w:r>
    </w:p>
    <w:p w14:paraId="703194B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B.</w:t>
      </w:r>
      <w:r>
        <w:rPr>
          <w:rFonts w:ascii="Arial" w:hAnsi="Arial" w:eastAsia="等线" w:cs="Arial"/>
        </w:rPr>
        <w:t xml:space="preserve">四渡赤水期间 </w:t>
      </w:r>
    </w:p>
    <w:p w14:paraId="1DC4F8C4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C.</w:t>
      </w:r>
      <w:r>
        <w:rPr>
          <w:rFonts w:ascii="Arial" w:hAnsi="Arial" w:eastAsia="等线" w:cs="Arial"/>
        </w:rPr>
        <w:t xml:space="preserve">过草地阶段 </w:t>
      </w:r>
    </w:p>
    <w:p w14:paraId="5BEC717A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D.</w:t>
      </w:r>
      <w:r>
        <w:rPr>
          <w:rFonts w:ascii="Arial" w:hAnsi="Arial" w:eastAsia="等线" w:cs="Arial"/>
        </w:rPr>
        <w:t>翻越雪山阶段</w:t>
      </w:r>
    </w:p>
    <w:p w14:paraId="782727E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  <w:lang w:val="en-US"/>
        </w:rPr>
        <w:t>17</w:t>
      </w:r>
      <w:r>
        <w:rPr>
          <w:rFonts w:ascii="Arial" w:hAnsi="Arial" w:eastAsia="等线" w:cs="Arial"/>
        </w:rPr>
        <w:t xml:space="preserve">.长征途中红军渡过的赤水河一共有几次？（） </w:t>
      </w:r>
    </w:p>
    <w:p w14:paraId="599E6E2A">
      <w:pPr>
        <w:numPr>
          <w:ilvl w:val="0"/>
          <w:numId w:val="5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两次 </w:t>
      </w:r>
    </w:p>
    <w:p w14:paraId="012D435A">
      <w:pPr>
        <w:numPr>
          <w:ilvl w:val="0"/>
          <w:numId w:val="5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三次 </w:t>
      </w:r>
    </w:p>
    <w:p w14:paraId="1F8D0670">
      <w:pPr>
        <w:numPr>
          <w:ilvl w:val="0"/>
          <w:numId w:val="5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 xml:space="preserve">四次 </w:t>
      </w:r>
    </w:p>
    <w:p w14:paraId="2F5B6090">
      <w:pPr>
        <w:numPr>
          <w:ilvl w:val="0"/>
          <w:numId w:val="5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五次</w:t>
      </w:r>
    </w:p>
    <w:p w14:paraId="23FBAAF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答案：C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  <w:lang w:val="en-US"/>
        </w:rPr>
        <w:t>18.</w:t>
      </w:r>
      <w:r>
        <w:rPr>
          <w:rFonts w:ascii="Arial" w:hAnsi="Arial" w:eastAsia="等线" w:cs="Arial"/>
        </w:rPr>
        <w:t>我国领海的宽度为？（）</w:t>
      </w:r>
    </w:p>
    <w:p w14:paraId="3A7A9A58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A.12 海里</w:t>
      </w:r>
    </w:p>
    <w:p w14:paraId="51F4CE7B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B.20 海里</w:t>
      </w:r>
    </w:p>
    <w:p w14:paraId="1635BAA7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C.24 海里</w:t>
      </w:r>
    </w:p>
    <w:p w14:paraId="4EF48A1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D.200 海里</w:t>
      </w:r>
    </w:p>
    <w:p w14:paraId="2AD9E5C4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答案：A</w:t>
      </w:r>
    </w:p>
    <w:p w14:paraId="648002AD">
      <w:pPr>
        <w:numPr>
          <w:ilvl w:val="0"/>
          <w:numId w:val="6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长征途中，红军建立少数民族自治政权 —— 甘孜博巴政府，是针对（）</w:t>
      </w:r>
    </w:p>
    <w:p w14:paraId="12E5433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A.</w:t>
      </w:r>
      <w:r>
        <w:rPr>
          <w:rFonts w:ascii="Arial" w:hAnsi="Arial" w:eastAsia="等线" w:cs="Arial"/>
        </w:rPr>
        <w:t>回族</w:t>
      </w:r>
    </w:p>
    <w:p w14:paraId="3ABF686D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B.</w:t>
      </w:r>
      <w:r>
        <w:rPr>
          <w:rFonts w:ascii="Arial" w:hAnsi="Arial" w:eastAsia="等线" w:cs="Arial"/>
        </w:rPr>
        <w:t>藏族</w:t>
      </w:r>
    </w:p>
    <w:p w14:paraId="1B733027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C.</w:t>
      </w:r>
      <w:r>
        <w:rPr>
          <w:rFonts w:ascii="Arial" w:hAnsi="Arial" w:eastAsia="等线" w:cs="Arial"/>
        </w:rPr>
        <w:t>彝族</w:t>
      </w:r>
    </w:p>
    <w:p w14:paraId="0D77A976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D.</w:t>
      </w:r>
      <w:r>
        <w:rPr>
          <w:rFonts w:ascii="Arial" w:hAnsi="Arial" w:eastAsia="等线" w:cs="Arial"/>
        </w:rPr>
        <w:t>苗族</w:t>
      </w:r>
    </w:p>
    <w:p w14:paraId="5AFDA6E3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  <w:lang w:val="en-US"/>
        </w:rPr>
        <w:t>20</w:t>
      </w:r>
      <w:r>
        <w:rPr>
          <w:rFonts w:ascii="Arial" w:hAnsi="Arial" w:eastAsia="等线" w:cs="Arial"/>
        </w:rPr>
        <w:t>.有权决定全国总动员或者局部动员的是？（）</w:t>
      </w:r>
    </w:p>
    <w:p w14:paraId="7E14E1D0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lang w:val="en-US"/>
        </w:rPr>
        <w:t>A.</w:t>
      </w:r>
      <w:r>
        <w:rPr>
          <w:rFonts w:ascii="Arial" w:hAnsi="Arial" w:eastAsia="等线" w:cs="Arial"/>
        </w:rPr>
        <w:t>全国人民代表大会</w:t>
      </w:r>
    </w:p>
    <w:p w14:paraId="601066DB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B. 全国人民代表大会常务委员会</w:t>
      </w:r>
    </w:p>
    <w:p w14:paraId="6A9AB71E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C. 国家主席</w:t>
      </w:r>
    </w:p>
    <w:p w14:paraId="0AB24F73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D. 中央军事委员会</w:t>
      </w:r>
    </w:p>
    <w:p w14:paraId="415279F2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答案：B</w:t>
      </w:r>
    </w:p>
    <w:p w14:paraId="69BFA9F4">
      <w:pPr>
        <w:spacing w:before="120" w:after="120" w:line="288" w:lineRule="auto"/>
        <w:rPr>
          <w:rFonts w:hint="eastAsia"/>
        </w:rPr>
      </w:pPr>
    </w:p>
    <w:p w14:paraId="75726969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  <w:sz w:val="32"/>
          <w:szCs w:val="32"/>
        </w:rPr>
        <w:t>第二环节：突围时刻・淘汰赛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第二环节「突围</w:t>
      </w:r>
      <w:r>
        <w:rPr>
          <w:rFonts w:hint="eastAsia" w:ascii="Arial" w:hAnsi="Arial" w:eastAsia="等线" w:cs="Arial"/>
        </w:rPr>
        <w:t>时刻</w:t>
      </w:r>
      <w:r>
        <w:rPr>
          <w:rFonts w:ascii="Arial" w:hAnsi="Arial" w:eastAsia="等线" w:cs="Arial"/>
        </w:rPr>
        <w:t>」</w:t>
      </w:r>
    </w:p>
    <w:p w14:paraId="6849C0B5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1. 参赛队伍：本轮淘汰赛共8支队伍参赛。</w:t>
      </w:r>
    </w:p>
    <w:p w14:paraId="448AD09B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2. 排名依据：所有队伍依据上一轮比赛结束后的最终排名（第1至第8名）确定种子顺位。</w:t>
      </w:r>
    </w:p>
    <w:p w14:paraId="6E9BB4E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3. 对阵原则：采用固定种子排位对阵制，即按“首尾配对”原则进行两两分组。具体配对方式为：第1名 vs 第8名，第2名 vs 第7名，第3名 vs 第6名，第4名 vs 第5名。</w:t>
      </w:r>
    </w:p>
    <w:p w14:paraId="628BC99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4. 比赛性质：本轮为单场淘汰制，每对组合的胜者晋级下一轮，负者直接淘汰。</w:t>
      </w:r>
    </w:p>
    <w:p w14:paraId="07E8976C">
      <w:pPr>
        <w:spacing w:before="120" w:after="120" w:line="288" w:lineRule="auto"/>
        <w:rPr>
          <w:rFonts w:hint="eastAsia"/>
        </w:rPr>
      </w:pPr>
      <w:r>
        <w:rPr>
          <w:rFonts w:hint="eastAsia" w:ascii="Arial" w:hAnsi="Arial" w:eastAsia="等线" w:cs="Arial"/>
        </w:rPr>
        <w:t>本轮</w:t>
      </w:r>
      <w:r>
        <w:rPr>
          <w:rFonts w:ascii="Arial" w:hAnsi="Arial" w:eastAsia="等线" w:cs="Arial"/>
        </w:rPr>
        <w:t>分为4组两两对决</w:t>
      </w:r>
      <w:r>
        <w:rPr>
          <w:rFonts w:hint="eastAsia" w:ascii="Arial" w:hAnsi="Arial" w:eastAsia="等线" w:cs="Arial"/>
        </w:rPr>
        <w:t>，第1名和第8名PK，第2名和第7名PK以此类推</w:t>
      </w:r>
      <w:r>
        <w:rPr>
          <w:rFonts w:ascii="Arial" w:hAnsi="Arial" w:eastAsia="等线" w:cs="Arial"/>
        </w:rPr>
        <w:t>。每组抢答5题，回答正确加10分，答错扣10分，每组胜者晋级半决赛。如出现平分，则进入加赛环节决出胜负。</w:t>
      </w:r>
    </w:p>
    <w:p w14:paraId="3903B7B1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  <w:bCs/>
          <w:sz w:val="28"/>
          <w:szCs w:val="28"/>
        </w:rPr>
        <w:t>淘汰赛第一组 PK（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1 VS 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2）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1.全民国防教育日是每年的？（）A.9 月第三个星期六B.10 月 1 日C.8 月 1 日D.7 月 1 日答案：A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2.中国人民解放军的建军节是？（） A.7 月 1 日 B.8 月 1 日 C.9 月 3 日 D.10 月 1 日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3.我国领土最南端的领土是？（） A. 台湾岛 B. 南沙群岛曾母暗沙 C. 海南岛 D. 西沙群岛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4.中华人民共和国的武装力量受谁领导？（） A. 国防部 B. 中国共产党 C. 国家主席 D. 国务院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5.我国决定战争和和平问题的国家机构是？（） A. 全国人民代表大会 B. 全国人大常委会 C. 中央军委 D. 国家主席 答案：A</w:t>
      </w:r>
    </w:p>
    <w:p w14:paraId="5EAAE2D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  <w:bCs/>
          <w:sz w:val="28"/>
          <w:szCs w:val="28"/>
        </w:rPr>
        <w:t>淘汰赛第二组 PK（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3 VS 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4）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1.我国第一艘航空母舰是？（） A. 山东舰 B. 辽宁舰 C. 福建舰 D. 海南舰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2.“雄关漫道真如铁，而今迈步从头越” 中的雄关指？（） A. 腊子口 B. 娄山关 C. 剑门关 D. 梅子关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3.抗日战争胜利纪念日是每年的？（） A.9 月 3 日 B.9 月 18 日 C.12 月 13 日 D.7 月 7 日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4.反映军队根本职能和建设根本指向的强军目标内容是？（） A. 听党指挥 B. 能打胜仗 C. 作风优良 D. 装备先进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5.《国防法》规定国防教育贯彻的方针是？（） A. 全民参与、长期坚持、讲求实效 B. 国家主导、全军配合、学校为主 C. 经常教育、集中教育、普及教育 D. 理论教育、行为教育、实践教育 答案：A</w:t>
      </w:r>
    </w:p>
    <w:p w14:paraId="5CCDD86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  <w:bCs/>
          <w:sz w:val="28"/>
          <w:szCs w:val="28"/>
        </w:rPr>
        <w:t>淘汰赛第三组 PK（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5 VS 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>6）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1.火箭军的主要装备是？（） A. 弹道导弹、巡航导弹 B. 坦克装甲车 C. 水面舰艇 D. 作战飞机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2.长征的起止年份分别为？（） A.1933‑1935 B.1934‑1936 C.1935‑1937 D.1936‑1938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3.下列哪一事件不属于长征？（） A. 飞夺泸定桥 B. 过草地 C. 百团大战 D. 翻越雪山 答案：C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4.中央军事委员会实行什么领导体制？（） A. 集体负责制 B. 主席负责制 C. 常委负责制 D. 委员负责制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5.依照法律服兵役对于我国公民是？（） A. 权利 B. 光荣义务 C. 福利 D. 可自愿选择，不属于法定义务 答案：B</w:t>
      </w:r>
    </w:p>
    <w:p w14:paraId="198C605A">
      <w:pPr>
        <w:spacing w:before="120" w:after="120" w:line="288" w:lineRule="auto"/>
        <w:rPr>
          <w:rFonts w:hint="eastAsia" w:ascii="Arial" w:hAnsi="Arial" w:eastAsia="等线" w:cs="Arial"/>
          <w:b/>
          <w:bCs/>
          <w:sz w:val="32"/>
          <w:szCs w:val="32"/>
          <w:lang w:eastAsia="zh-CN"/>
        </w:rPr>
      </w:pPr>
      <w:r>
        <w:rPr>
          <w:rFonts w:ascii="Arial" w:hAnsi="Arial" w:eastAsia="等线" w:cs="Arial"/>
          <w:b/>
          <w:bCs/>
          <w:sz w:val="28"/>
          <w:szCs w:val="28"/>
        </w:rPr>
        <w:t>淘汰赛第四组 PK（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7 VS </w:t>
      </w: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队伍</w:t>
      </w:r>
      <w:r>
        <w:rPr>
          <w:rFonts w:ascii="Arial" w:hAnsi="Arial" w:eastAsia="等线" w:cs="Arial"/>
          <w:b/>
          <w:bCs/>
          <w:sz w:val="28"/>
          <w:szCs w:val="28"/>
        </w:rPr>
        <w:t xml:space="preserve"> 8）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1.我国的国防类型属于？（） </w:t>
      </w:r>
      <w:r>
        <w:rPr>
          <w:rFonts w:ascii="Arial" w:hAnsi="Arial" w:eastAsia="等线" w:cs="Arial"/>
          <w:lang w:val="en-US"/>
        </w:rPr>
        <w:t>A.</w:t>
      </w:r>
      <w:r>
        <w:rPr>
          <w:rFonts w:ascii="Arial" w:hAnsi="Arial" w:eastAsia="等线" w:cs="Arial"/>
        </w:rPr>
        <w:t>扩张型 B. 自卫型 C. 联盟型 D. 中立型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2.中国人民解放军的宗旨是？（）A. 听党指挥 B. 全心全意为人民服务 C. 能打胜仗 D. 作风优良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3.我国的陆地面积约为？（） A.960 万平方公里 B.1260 万平方公里 C.300 万平方公里 D.480 万平方公里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4.当今时代的主题是？（） </w:t>
      </w:r>
      <w:r>
        <w:rPr>
          <w:rFonts w:ascii="Arial" w:hAnsi="Arial" w:eastAsia="等线" w:cs="Arial"/>
          <w:lang w:val="en-US"/>
        </w:rPr>
        <w:t>A.</w:t>
      </w:r>
      <w:r>
        <w:rPr>
          <w:rFonts w:ascii="Arial" w:hAnsi="Arial" w:eastAsia="等线" w:cs="Arial"/>
        </w:rPr>
        <w:t>和平与发展 B. 战争与革命 C. 和平与民主 D. 发展与竞争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5.世界新军事变革的本质核心是？（） </w:t>
      </w:r>
      <w:r>
        <w:rPr>
          <w:rFonts w:ascii="Arial" w:hAnsi="Arial" w:eastAsia="等线" w:cs="Arial"/>
          <w:lang w:val="en-US"/>
        </w:rPr>
        <w:t>A.</w:t>
      </w:r>
      <w:r>
        <w:rPr>
          <w:rFonts w:ascii="Arial" w:hAnsi="Arial" w:eastAsia="等线" w:cs="Arial"/>
        </w:rPr>
        <w:t>信息化 B. 数字化 C. 综合集成化 D. 高科技化 答案：A</w:t>
      </w:r>
    </w:p>
    <w:p w14:paraId="164AA36A">
      <w:pPr>
        <w:spacing w:before="120" w:after="120" w:line="288" w:lineRule="auto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hint="eastAsia" w:ascii="Arial" w:hAnsi="Arial" w:eastAsia="等线" w:cs="Arial"/>
          <w:b/>
          <w:bCs/>
          <w:sz w:val="32"/>
          <w:szCs w:val="32"/>
          <w:lang w:eastAsia="zh-CN"/>
        </w:rPr>
        <w:t>第三环节：</w:t>
      </w:r>
      <w:r>
        <w:rPr>
          <w:rFonts w:ascii="Arial" w:hAnsi="Arial" w:eastAsia="等线" w:cs="Arial"/>
          <w:b/>
          <w:bCs/>
          <w:sz w:val="32"/>
          <w:szCs w:val="32"/>
        </w:rPr>
        <w:t>半决赛（4 支晋级队伍，抢答题 5 道）</w:t>
      </w:r>
    </w:p>
    <w:p w14:paraId="73F09151">
      <w:pPr>
        <w:spacing w:before="120" w:after="120" w:line="288" w:lineRule="auto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sz w:val="24"/>
          <w:szCs w:val="24"/>
          <w14:ligatures w14:val="none"/>
        </w:rPr>
        <w:t>半决赛</w:t>
      </w:r>
      <w:r>
        <w:rPr>
          <w:rFonts w:hint="eastAsia" w:ascii="Arial" w:hAnsi="Arial" w:eastAsia="等线" w:cs="Arial"/>
          <w:sz w:val="24"/>
          <w:szCs w:val="24"/>
          <w14:ligatures w14:val="none"/>
        </w:rPr>
        <w:t>：</w:t>
      </w:r>
      <w:r>
        <w:rPr>
          <w:rFonts w:ascii="Arial" w:hAnsi="Arial" w:eastAsia="等线" w:cs="Arial"/>
          <w:sz w:val="24"/>
          <w:szCs w:val="24"/>
          <w14:ligatures w14:val="none"/>
        </w:rPr>
        <w:t>每轮</w:t>
      </w:r>
      <w:r>
        <w:rPr>
          <w:rFonts w:hint="eastAsia" w:ascii="Arial" w:hAnsi="Arial" w:eastAsia="等线" w:cs="Arial"/>
          <w:sz w:val="24"/>
          <w:szCs w:val="24"/>
          <w14:ligatures w14:val="none"/>
        </w:rPr>
        <w:t>5</w:t>
      </w:r>
      <w:r>
        <w:rPr>
          <w:rFonts w:ascii="Arial" w:hAnsi="Arial" w:eastAsia="等线" w:cs="Arial"/>
          <w:sz w:val="24"/>
          <w:szCs w:val="24"/>
          <w14:ligatures w14:val="none"/>
        </w:rPr>
        <w:t>道抢答题</w:t>
      </w:r>
      <w:r>
        <w:rPr>
          <w:rFonts w:hint="eastAsia" w:ascii="Arial" w:hAnsi="Arial" w:eastAsia="等线" w:cs="Arial"/>
          <w:sz w:val="24"/>
          <w:szCs w:val="24"/>
          <w14:ligatures w14:val="none"/>
        </w:rPr>
        <w:t>，回答正确加10分，答错扣10分，积分高的队伍晋级决赛，如出现平分情况进入加赛环节决出胜负</w:t>
      </w:r>
      <w:r>
        <w:rPr>
          <w:rFonts w:hint="eastAsia" w:ascii="Arial" w:hAnsi="Arial" w:eastAsia="等线" w:cs="Arial"/>
          <w:sz w:val="32"/>
          <w:szCs w:val="32"/>
          <w14:ligatures w14:val="none"/>
        </w:rPr>
        <w:t>。</w:t>
      </w:r>
    </w:p>
    <w:p w14:paraId="5354AE9B">
      <w:pPr>
        <w:numPr>
          <w:ilvl w:val="0"/>
          <w:numId w:val="7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飞夺泸定桥时，桥上铁索一共有多少根？（） A.11 根 B.13 根 C.15 根 D.17 根 答案：B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2.我国核政策的核心是？（） A. 不首先使用核武器，不对无核国家使用核武器 B. 随意使用核武器 C. 主动研发核武器扩散 D. 放弃核力量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3.人民解放军海军诞生地是？（） A. 江苏泰州白马庙 B. 山东青岛 C. 广东湛江 D. 浙江宁波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4.中华人民共和国武装力量的组成，下面正确的是？（） A. 解放军、武警部队、民兵 B. 解放军、人民警察、民兵 C. 解放军、武警、人民警察 D. 现役部队、人民警察、预备役 答案：A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>5.毛泽东提出 “枪杆子里面出政权” 是在哪次会议？（） A. 八七会议 B. 古田会议 C. 瓦窑堡会议 D. 中共六大 答案：A</w:t>
      </w:r>
    </w:p>
    <w:p w14:paraId="420915B4">
      <w:pPr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</w:p>
    <w:p w14:paraId="696CA219">
      <w:pPr>
        <w:numPr>
          <w:ilvl w:val="0"/>
          <w:numId w:val="0"/>
        </w:numPr>
        <w:spacing w:before="120" w:after="120" w:line="288" w:lineRule="auto"/>
        <w:rPr>
          <w:rFonts w:hint="eastAsia" w:ascii="Arial" w:hAnsi="Arial" w:eastAsia="等线" w:cs="Arial"/>
          <w:b/>
          <w:bCs/>
          <w:sz w:val="32"/>
          <w:szCs w:val="32"/>
          <w:lang w:eastAsia="zh-CN"/>
        </w:rPr>
      </w:pPr>
      <w:r>
        <w:rPr>
          <w:rFonts w:ascii="Arial" w:hAnsi="Arial" w:eastAsia="等线" w:cs="Arial"/>
        </w:rPr>
        <w:t>半决赛比拼后决出 2 支队伍进入决赛</w:t>
      </w:r>
    </w:p>
    <w:p w14:paraId="22FAEF81">
      <w:pPr>
        <w:pStyle w:val="2"/>
        <w:keepNext w:val="0"/>
        <w:keepLines w:val="0"/>
        <w:widowControl/>
        <w:suppressLineNumbers w:val="0"/>
        <w:rPr>
          <w:rFonts w:ascii="Arial" w:hAnsi="Arial" w:eastAsia="等线" w:cs="Arial"/>
          <w:b/>
          <w:bCs/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8"/>
          <w:szCs w:val="28"/>
          <w:lang w:eastAsia="zh-CN"/>
        </w:rPr>
        <w:t>第四环节：</w:t>
      </w:r>
      <w:r>
        <w:rPr>
          <w:rFonts w:ascii="Arial" w:hAnsi="Arial" w:eastAsia="等线" w:cs="Arial"/>
          <w:b/>
          <w:bCs/>
          <w:sz w:val="28"/>
          <w:szCs w:val="28"/>
        </w:rPr>
        <w:t>决赛</w:t>
      </w:r>
    </w:p>
    <w:p w14:paraId="3068D532">
      <w:p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ascii="Arial" w:hAnsi="Arial" w:eastAsia="等线" w:cs="Arial"/>
          <w:sz w:val="24"/>
          <w:szCs w:val="24"/>
        </w:rPr>
        <w:t>决赛：共9道题，其中简单题3道、中档题3道、难题3道，分值分别为5分、10分、15分。答对按对应分值加分，答错扣除相应分数。每队可答4题，按半决赛积分高低依次轮流选题作答，直至8道题全部答完。根据双方总分决定胜负；若平分，则使用剩余1题以抢答形式一局定胜负</w:t>
      </w:r>
      <w:r>
        <w:rPr>
          <w:rFonts w:ascii="Arial" w:hAnsi="Arial" w:eastAsia="等线" w:cs="Arial"/>
          <w:sz w:val="32"/>
          <w:szCs w:val="32"/>
        </w:rPr>
        <w:t>。</w:t>
      </w:r>
      <w:r>
        <w:rPr>
          <w:rFonts w:ascii="Arial" w:hAnsi="Arial" w:eastAsia="等线" w:cs="Arial"/>
        </w:rPr>
        <w:br w:type="textWrapping"/>
      </w:r>
      <w:r>
        <w:rPr>
          <w:rFonts w:hint="eastAsia" w:ascii="宋体" w:hAnsi="宋体" w:eastAsia="宋体" w:cs="宋体"/>
          <w:b/>
          <w:bCs/>
          <w:sz w:val="36"/>
          <w:szCs w:val="36"/>
        </w:rPr>
        <w:t>简单题</w:t>
      </w:r>
    </w:p>
    <w:p w14:paraId="005FA740">
      <w:pPr>
        <w:pStyle w:val="3"/>
        <w:keepNext w:val="0"/>
        <w:keepLines w:val="0"/>
        <w:widowControl/>
        <w:suppressLineNumbers w:val="0"/>
      </w:pPr>
      <w:r>
        <w:t>1.根据国防法，有权发布动员令的是（） A. 全国人民代表大会 B. 全国人大常委会 C. 国家主席 D. 中央军事委员会 答案：C</w:t>
      </w:r>
    </w:p>
    <w:p w14:paraId="4E814708">
      <w:pPr>
        <w:pStyle w:val="3"/>
        <w:keepNext w:val="0"/>
        <w:keepLines w:val="0"/>
        <w:widowControl/>
        <w:suppressLineNumbers w:val="0"/>
      </w:pPr>
      <w:r>
        <w:t>2.《国防法》指出，我国实行什么战略，坚持全民自卫原则（） A. 全球打击 B. 积极防御 C. 主动防御 D. 消极防御 答案：B</w:t>
      </w:r>
    </w:p>
    <w:p w14:paraId="5E746164">
      <w:pPr>
        <w:pStyle w:val="3"/>
        <w:keepNext w:val="0"/>
        <w:keepLines w:val="0"/>
        <w:widowControl/>
        <w:suppressLineNumbers w:val="0"/>
      </w:pPr>
      <w:r>
        <w:t>3.复制军事秘密载体，不需要履行哪一项手续（） A. 审批 B. 登记 C. 通报 D. 签字 答案：C</w:t>
      </w:r>
    </w:p>
    <w:p w14:paraId="31D71C2B">
      <w:pPr>
        <w:pStyle w:val="2"/>
        <w:keepNext w:val="0"/>
        <w:keepLines w:val="0"/>
        <w:widowControl/>
        <w:suppressLineNumbers w:val="0"/>
      </w:pPr>
      <w:r>
        <w:t>中等题</w:t>
      </w:r>
    </w:p>
    <w:p w14:paraId="3DC28698">
      <w:pPr>
        <w:pStyle w:val="3"/>
        <w:keepNext w:val="0"/>
        <w:keepLines w:val="0"/>
        <w:widowControl/>
        <w:suppressLineNumbers w:val="0"/>
      </w:pPr>
      <w:r>
        <w:t>4.红二、六军团开始长征的出发地在（） A. 湘鄂川黔根据地 B. 湘赣根据地 C. 鄂豫皖根据地 D. 川黔边根据地 答案：A</w:t>
      </w:r>
    </w:p>
    <w:p w14:paraId="618A134C">
      <w:pPr>
        <w:pStyle w:val="3"/>
        <w:keepNext w:val="0"/>
        <w:keepLines w:val="0"/>
        <w:widowControl/>
        <w:suppressLineNumbers w:val="0"/>
      </w:pPr>
      <w:r>
        <w:t>5.红军西征、宁夏战役计划发生在哪一年（） A.1935 B.1934 C.1936 D.1937 答案：C</w:t>
      </w:r>
    </w:p>
    <w:p w14:paraId="01839D89">
      <w:pPr>
        <w:pStyle w:val="3"/>
        <w:keepNext w:val="0"/>
        <w:keepLines w:val="0"/>
        <w:widowControl/>
        <w:suppressLineNumbers w:val="0"/>
      </w:pPr>
      <w:r>
        <w:t>6.下列不属于新时代国防和军队现代化三步走战略的节点是（） A.2020 年基本实现机械化 B.2035 年基本实现国防和军队现代化 C. 本世纪中叶建成世界一流军队 D.2040 年完成全面军备扩张 答案：D</w:t>
      </w:r>
    </w:p>
    <w:p w14:paraId="5695DF11">
      <w:pPr>
        <w:pStyle w:val="2"/>
        <w:keepNext w:val="0"/>
        <w:keepLines w:val="0"/>
        <w:widowControl/>
        <w:suppressLineNumbers w:val="0"/>
      </w:pPr>
      <w:r>
        <w:t>难题</w:t>
      </w:r>
    </w:p>
    <w:p w14:paraId="7E410F6A">
      <w:pPr>
        <w:pStyle w:val="3"/>
        <w:keepNext w:val="0"/>
        <w:keepLines w:val="0"/>
        <w:widowControl/>
        <w:suppressLineNumbers w:val="0"/>
      </w:pPr>
      <w:r>
        <w:t>7.张国焘另立 “中央” 发生在何地（） A. 阿坝 B. 马尔康 C. 丹巴 D. 道孚 答案：A</w:t>
      </w:r>
    </w:p>
    <w:p w14:paraId="7538B8A3">
      <w:pPr>
        <w:pStyle w:val="3"/>
        <w:keepNext w:val="0"/>
        <w:keepLines w:val="0"/>
        <w:widowControl/>
        <w:suppressLineNumbers w:val="0"/>
      </w:pPr>
      <w:r>
        <w:t>8.中央红军翻越第一座大雪山夹金山，时间是（） A.1935 年 5 月 B.1935 年 6 月 C.1935 年 7 月 D.1935 年 8 月 答案：B</w:t>
      </w:r>
    </w:p>
    <w:p w14:paraId="39CAF8F5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2"/>
          <w:szCs w:val="22"/>
        </w:rPr>
      </w:pPr>
      <w:r>
        <w:t>9.我国国防白皮书首次发布的时间是（） A.1997 年 B.1998 年 C.1999 年 D.2001 年 答案：B</w:t>
      </w:r>
    </w:p>
    <w:p w14:paraId="29DD3AC4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cs="等线"/>
          <w:b/>
          <w:bCs/>
          <w:i w:val="0"/>
          <w:caps w:val="0"/>
          <w:color w:val="000000"/>
          <w:spacing w:val="0"/>
          <w:sz w:val="32"/>
          <w:szCs w:val="32"/>
          <w:lang w:eastAsia="zh-CN"/>
        </w:rPr>
        <w:t>第五环节：</w:t>
      </w:r>
      <w:r>
        <w:rPr>
          <w:rFonts w:hint="eastAsia" w:ascii="等线" w:hAnsi="等线" w:eastAsia="等线" w:cs="等线"/>
          <w:b/>
          <w:bCs/>
          <w:i w:val="0"/>
          <w:caps w:val="0"/>
          <w:color w:val="000000"/>
          <w:spacing w:val="0"/>
          <w:sz w:val="32"/>
          <w:szCs w:val="32"/>
        </w:rPr>
        <w:t>锦上添花｜平局加赛轮</w:t>
      </w:r>
    </w:p>
    <w:p w14:paraId="03287A1D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使用说明：出现同分平局，随机抽取其中一组，双方轮流作答，答对多者获胜；仍平局继续抽取下一组。</w:t>
      </w:r>
    </w:p>
    <w:p w14:paraId="02517C1E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加赛第一组</w:t>
      </w:r>
    </w:p>
    <w:p w14:paraId="513BF357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1.空袭警报信号的鸣放规律是？（）A. 鸣 6 秒，停 6 秒，反复 15 遍 B. 长鸣 3 分钟 C. 鸣 3 秒，停 3 秒，反复 30 遍 答案：A</w:t>
      </w:r>
    </w:p>
    <w:p w14:paraId="573AA1E6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2.预备役部队与现役部队的区别主要是？（）A. 预备役平时寓于民，战时转服现役 B. 预备役永远不参与任务 C. 预备役装备全部落后 D. 预备役不受中央军委领导 答案：A</w:t>
      </w:r>
    </w:p>
    <w:p w14:paraId="44913060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3.国防最基本的手段是？（）A. 政治博弈 B. 军事活动 C. 经济建设 D. 外交斡旋 答案：B</w:t>
      </w:r>
    </w:p>
    <w:p w14:paraId="71928E4D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4.古田全军政治工作会议推动人民军队哪一项根本好转？（）A. 纪律规矩 B. 政治生态 C. 作风面貌 D. 廉政建设 答案：B</w:t>
      </w:r>
    </w:p>
    <w:p w14:paraId="574ECAA9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5.我国军事秘密密级由高到低排序正确的是？（）A. 机密、秘密、绝密 B. 绝密、机密、秘密 C. 绝密、机密、内部 D. 内部、机密、秘密 答案：B</w:t>
      </w:r>
    </w:p>
    <w:p w14:paraId="12889ACF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加赛第二组</w:t>
      </w:r>
    </w:p>
    <w:p w14:paraId="199387CB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1.哈达铺属于哪个省份？（）A. 陕西 B. 甘肃 C. 四川 D. 宁夏 答案：B</w:t>
      </w:r>
    </w:p>
    <w:p w14:paraId="04792EC0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2.预先警报的鸣放方式是？（）A. 鸣 36 秒，停 24 秒，反复 3 遍 B. 鸣 6 秒，停 6 秒，反复 15 遍 C. 连续长鸣 3 分钟 答案：A</w:t>
      </w:r>
    </w:p>
    <w:p w14:paraId="6BFD1EFC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3.国家安全是民族复兴的根基，什么是国家强盛的前提？（）A. 强大军队 B. 社会稳定 C. 巩固国防 D. 人民安全 答案：B</w:t>
      </w:r>
    </w:p>
    <w:p w14:paraId="0D538C76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4.我国武装力量的宗旨是？（）A. 保卫国家、抵抗侵略 B. 全心全意为人民服务 C. 维护世界和平稳定 D. 捍卫国家主权和领土完整 答案：B</w:t>
      </w:r>
    </w:p>
    <w:p w14:paraId="317DE41D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5.教育、科技和人才，是全面建设社会主义现代化国家的？（）A. 根本保障 B. 基础性、战略性支撑 C. 外部条件 D. 次要因素 答案：B</w:t>
      </w:r>
    </w:p>
    <w:p w14:paraId="50B0AC22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加赛第三组</w:t>
      </w:r>
    </w:p>
    <w:p w14:paraId="442D0D73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1.西沙海战发生的年份是？（）A.1974 年 B.1979 年 C.1982 年 D.1988 年 答案：A</w:t>
      </w:r>
    </w:p>
    <w:p w14:paraId="0795FFA5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2.我国大陆海岸线总长约？（）A.1.8 万公里 B.2.2 万公里 C.3 万公里 D.3.5 万公里 答案：A</w:t>
      </w:r>
    </w:p>
    <w:p w14:paraId="10A211C7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3.持党对军队绝对领导居于统领地位的根本制度是？（）A. 党委制 B. 政治委员制 C. 支部建在连上 D. 军委主席负责制 答案：D</w:t>
      </w:r>
    </w:p>
    <w:p w14:paraId="497CEA76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4.抗美援朝战争中志愿军司令员兼政治委员是？（）A. 陈毅 B. 刘伯承 C. 彭德怀 D. 粟裕 答案：C</w:t>
      </w:r>
    </w:p>
    <w:p w14:paraId="01758CAE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5.我国决定战争状态宣布的机构是？（）A. 中央军委 B. 全国人大常委会 C. 国家主席 D. 国务院 答案：B</w:t>
      </w:r>
    </w:p>
    <w:p w14:paraId="7A6D5692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加赛第四组</w:t>
      </w:r>
    </w:p>
    <w:p w14:paraId="3D359F06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1.下列不属于南海诸岛的是？（）A. 东沙群岛 B. 钓鱼岛 C. 西沙群岛 D. 南沙群岛 答案：B</w:t>
      </w:r>
    </w:p>
    <w:p w14:paraId="3F00243A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2.国防的根本职能是？（）A. 保卫国家主权、安全、发展利益 B. 发展经济 C. 外交谈判 D. 文化建设 答案：A</w:t>
      </w:r>
    </w:p>
    <w:p w14:paraId="4B41226E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3.人民军队内部实行的三大民主是？（）A. 政治民主、经济民主、军事民主 B. 政治民主、管理民主、军事民主 C. 文化民主、经济民主、军事民主 D. 文化民主、管理民主、军事民主 答案：A</w:t>
      </w:r>
    </w:p>
    <w:p w14:paraId="0DBB49FD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4.探月工程 “绕、落、回” 圆满收官是哪个任务？（）A. 天宫二号 B. 神舟十一号 C. 空间实验室飞行 D. 嫦娥五号 答案：D</w:t>
      </w:r>
    </w:p>
    <w:p w14:paraId="0577F02C">
      <w:pPr>
        <w:pStyle w:val="3"/>
        <w:widowControl/>
        <w:spacing w:beforeAutospacing="0" w:after="0" w:afterAutospacing="0" w:line="18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22"/>
          <w:szCs w:val="22"/>
        </w:rPr>
        <w:t>5.保卫祖国、抵抗侵略是中华人民共和国每一个公民的？（）A. 神圣职责 B. 可选任务 C. 道德倡议 D. 自愿行为 答案：A</w:t>
      </w:r>
    </w:p>
    <w:p w14:paraId="161C558E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60E2D6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3B1D8D0-C63A-4AC2-A4A4-972F3DEF16D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CDE0EB40-8A46-4617-A4F8-AE8211BD65F7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3668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886C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1"/>
      <w:numFmt w:val="decimal"/>
      <w:lvlText w:val="%1."/>
      <w:lvlJc w:val="left"/>
    </w:lvl>
  </w:abstractNum>
  <w:abstractNum w:abstractNumId="1">
    <w:nsid w:val="00000001"/>
    <w:multiLevelType w:val="singleLevel"/>
    <w:tmpl w:val="00000001"/>
    <w:lvl w:ilvl="0" w:tentative="0">
      <w:start w:val="1"/>
      <w:numFmt w:val="upperLetter"/>
      <w:lvlText w:val="%1."/>
      <w:lvlJc w:val="left"/>
    </w:lvl>
  </w:abstractNum>
  <w:abstractNum w:abstractNumId="2">
    <w:nsid w:val="00000002"/>
    <w:multiLevelType w:val="singleLevel"/>
    <w:tmpl w:val="00000002"/>
    <w:lvl w:ilvl="0" w:tentative="0">
      <w:start w:val="2"/>
      <w:numFmt w:val="upperLetter"/>
      <w:lvlText w:val="%1."/>
      <w:lvlJc w:val="left"/>
    </w:lvl>
  </w:abstractNum>
  <w:abstractNum w:abstractNumId="3">
    <w:nsid w:val="00000003"/>
    <w:multiLevelType w:val="singleLevel"/>
    <w:tmpl w:val="00000003"/>
    <w:lvl w:ilvl="0" w:tentative="0">
      <w:start w:val="16"/>
      <w:numFmt w:val="decimal"/>
      <w:lvlText w:val="%1."/>
      <w:lvlJc w:val="left"/>
    </w:lvl>
  </w:abstractNum>
  <w:abstractNum w:abstractNumId="4">
    <w:nsid w:val="00000004"/>
    <w:multiLevelType w:val="singleLevel"/>
    <w:tmpl w:val="00000004"/>
    <w:lvl w:ilvl="0" w:tentative="0">
      <w:start w:val="1"/>
      <w:numFmt w:val="upperLetter"/>
      <w:lvlText w:val="%1."/>
      <w:lvlJc w:val="left"/>
    </w:lvl>
  </w:abstractNum>
  <w:abstractNum w:abstractNumId="5">
    <w:nsid w:val="00000005"/>
    <w:multiLevelType w:val="singleLevel"/>
    <w:tmpl w:val="00000005"/>
    <w:lvl w:ilvl="0" w:tentative="0">
      <w:start w:val="19"/>
      <w:numFmt w:val="decimal"/>
      <w:lvlText w:val="%1."/>
      <w:lvlJc w:val="left"/>
    </w:lvl>
  </w:abstractNum>
  <w:abstractNum w:abstractNumId="6">
    <w:nsid w:val="00000006"/>
    <w:multiLevelType w:val="singleLevel"/>
    <w:tmpl w:val="00000006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96F24"/>
    <w:rsid w:val="0FAA2E1E"/>
    <w:rsid w:val="50A5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等线" w:hAnsi="等线" w:eastAsia="等线" w:cs="宋体"/>
      <w:kern w:val="2"/>
      <w:sz w:val="22"/>
      <w:szCs w:val="24"/>
      <w:lang w:val="en-US" w:eastAsia="zh-CN" w:bidi="ar-SA"/>
      <w14:ligatures w14:val="none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4612</Words>
  <Characters>5239</Characters>
  <Lines>0</Lines>
  <Paragraphs>202</Paragraphs>
  <TotalTime>3</TotalTime>
  <ScaleCrop>false</ScaleCrop>
  <LinksUpToDate>false</LinksUpToDate>
  <CharactersWithSpaces>5851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2026-08-27T03:31:00Z</dcterms:created>
  <dc:creator>Apache POI</dc:creator>
  <cp:lastModifiedBy>Yogdunana</cp:lastModifiedBy>
  <dcterms:modified xsi:type="dcterms:W3CDTF">2026-08-27T04:17:04Z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{"Label":"1","ContentProducer":"001191110102MACQD9K64010000","ProduceID":"7678177905969172690","ReservedCode1":"","ContentPropagator":"","PropagateID":"","ReservedCode2":""}</vt:lpwstr>
  </property>
  <property fmtid="{D5CDD505-2E9C-101B-9397-08002B2CF9AE}" pid="3" name="ICV">
    <vt:lpwstr>F6DB23EB46C441D1B4F95B02EC06ACD7_13</vt:lpwstr>
  </property>
  <property fmtid="{D5CDD505-2E9C-101B-9397-08002B2CF9AE}" pid="4" name="KSOProductBuildVer">
    <vt:lpwstr>2052-12.1.0.28043</vt:lpwstr>
  </property>
  <property fmtid="{D5CDD505-2E9C-101B-9397-08002B2CF9AE}" pid="5" name="KSOTemplateDocerSaveRecord">
    <vt:lpwstr>eyJoZGlkIjoiMDU5OWIxN2Y1OWRjN2I2MGVmMDRkODE3YzkxNzA2ODkiLCJ1c2VySWQiOiIyNDU2ODM0MzUifQ==</vt:lpwstr>
  </property>
</Properties>
</file>